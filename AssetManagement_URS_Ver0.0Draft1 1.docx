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2"/>
            <w:bookmarkStart w:id="11" w:name="OLE_LINK11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4A3B76E9" w:rsidR="008C114C" w:rsidRPr="0008408F" w:rsidRDefault="005D794D" w:rsidP="005457CB">
      <w:pPr>
        <w:pStyle w:val="Heading2"/>
        <w:jc w:val="both"/>
        <w:rPr>
          <w:lang w:val="en-US" w:eastAsia="ja-JP"/>
        </w:rPr>
      </w:pPr>
      <w:bookmarkStart w:id="56" w:name="_Toc159832019"/>
      <w:r w:rsidRPr="002531F6">
        <w:rPr>
          <w:lang w:val="en-US" w:eastAsia="ja-JP"/>
        </w:rPr>
        <w:t xml:space="preserve">UC-000: </w:t>
      </w:r>
      <w:r w:rsidRPr="006261D1">
        <w:rPr>
          <w:lang w:val="en-US" w:eastAsia="ja-JP"/>
        </w:rPr>
        <w:t>High Level Use Case Association</w:t>
      </w:r>
      <w:bookmarkEnd w:id="56"/>
    </w:p>
    <w:p w14:paraId="67B10F34" w14:textId="664DB464" w:rsidR="00CF2D10" w:rsidRDefault="00EF7BF7" w:rsidP="001D0067">
      <w:pPr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5" behindDoc="1" locked="0" layoutInCell="1" allowOverlap="1" wp14:anchorId="1F6AAA0F" wp14:editId="4E106F75">
            <wp:simplePos x="0" y="0"/>
            <wp:positionH relativeFrom="margin">
              <wp:align>center</wp:align>
            </wp:positionH>
            <wp:positionV relativeFrom="paragraph">
              <wp:posOffset>-71351</wp:posOffset>
            </wp:positionV>
            <wp:extent cx="3301365" cy="8092902"/>
            <wp:effectExtent l="0" t="0" r="0" b="3810"/>
            <wp:wrapTight wrapText="bothSides">
              <wp:wrapPolygon edited="0">
                <wp:start x="0" y="0"/>
                <wp:lineTo x="0" y="21559"/>
                <wp:lineTo x="21438" y="21559"/>
                <wp:lineTo x="21438" y="0"/>
                <wp:lineTo x="0" y="0"/>
              </wp:wrapPolygon>
            </wp:wrapTight>
            <wp:docPr id="13608101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0110" name="Picture 1360810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09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5026ED76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3F9EEF5F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A90CDF">
        <w:rPr>
          <w:rFonts w:eastAsia="Times New Roman"/>
          <w:szCs w:val="20"/>
          <w:lang w:eastAsia="en-IN"/>
        </w:rPr>
        <w:t>Admin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3805AC8F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 screen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36D8089E" w:rsidR="00A90CDF" w:rsidRPr="00A90CDF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Admin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E066D3">
      <w:pPr>
        <w:numPr>
          <w:ilvl w:val="2"/>
          <w:numId w:val="19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lastRenderedPageBreak/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49"/>
      <w:bookmarkEnd w:id="50"/>
      <w:bookmarkEnd w:id="51"/>
      <w:bookmarkEnd w:id="52"/>
      <w:bookmarkEnd w:id="53"/>
      <w:bookmarkEnd w:id="54"/>
      <w:bookmarkEnd w:id="55"/>
      <w:bookmarkEnd w:id="63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E066D3">
      <w:pPr>
        <w:numPr>
          <w:ilvl w:val="2"/>
          <w:numId w:val="19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5B13E27E" w14:textId="4EC44415" w:rsidR="004B72BC" w:rsidRDefault="00950026" w:rsidP="00CD79F5">
      <w:pPr>
        <w:jc w:val="both"/>
      </w:pPr>
      <w:r w:rsidRPr="00950026"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lastRenderedPageBreak/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066D3">
      <w:pPr>
        <w:numPr>
          <w:ilvl w:val="2"/>
          <w:numId w:val="19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lastRenderedPageBreak/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</w:t>
      </w:r>
      <w:r>
        <w:rPr>
          <w:b/>
        </w:rPr>
        <w:t>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selected </w:t>
      </w:r>
      <w:r>
        <w:rPr>
          <w:noProof/>
          <w:lang w:val="en-US" w:eastAsia="en-US"/>
        </w:rPr>
        <w:t>Una</w:t>
      </w:r>
      <w:r>
        <w:rPr>
          <w:noProof/>
          <w:lang w:val="en-US" w:eastAsia="en-US"/>
        </w:rPr>
        <w:t>llocated as the asset status.</w:t>
      </w:r>
    </w:p>
    <w:p w14:paraId="4F6A71C8" w14:textId="7777777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E066D3">
      <w:pPr>
        <w:pStyle w:val="ListParagraph"/>
        <w:numPr>
          <w:ilvl w:val="0"/>
          <w:numId w:val="21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E066D3">
      <w:pPr>
        <w:pStyle w:val="ListParagraph"/>
        <w:numPr>
          <w:ilvl w:val="0"/>
          <w:numId w:val="19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lastRenderedPageBreak/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E066D3">
      <w:pPr>
        <w:numPr>
          <w:ilvl w:val="2"/>
          <w:numId w:val="1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E066D3">
      <w:pPr>
        <w:numPr>
          <w:ilvl w:val="2"/>
          <w:numId w:val="19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lastRenderedPageBreak/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lastRenderedPageBreak/>
        <w:t>Failure Case</w:t>
      </w:r>
    </w:p>
    <w:p w14:paraId="33E75FB3" w14:textId="18E359E3" w:rsidR="00AC06E6" w:rsidRDefault="00E47287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E066D3">
      <w:pPr>
        <w:pStyle w:val="ListParagraph"/>
        <w:numPr>
          <w:ilvl w:val="0"/>
          <w:numId w:val="21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lastRenderedPageBreak/>
        <w:t>Pre-conditions</w:t>
      </w:r>
    </w:p>
    <w:p w14:paraId="5D71DFF2" w14:textId="77777777" w:rsidR="004D66E1" w:rsidRDefault="004D66E1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lastRenderedPageBreak/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lang w:val="en-US" w:eastAsia="ja-JP"/>
        </w:rPr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 xml:space="preserve">4.1.9 </w:t>
      </w:r>
      <w:r>
        <w:rPr>
          <w:b w:val="0"/>
          <w:lang w:val="en-US" w:eastAsia="ja-JP"/>
        </w:rPr>
        <w:t>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E066D3">
      <w:pPr>
        <w:pStyle w:val="ListParagraph"/>
        <w:numPr>
          <w:ilvl w:val="0"/>
          <w:numId w:val="26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r w:rsidRPr="00D415E6">
        <w:rPr>
          <w:lang w:val="en-US" w:eastAsia="ja-JP"/>
        </w:rPr>
        <w:t>atleast</w:t>
      </w:r>
      <w:proofErr w:type="spell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lastRenderedPageBreak/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E066D3">
      <w:pPr>
        <w:pStyle w:val="ListParagraph"/>
        <w:numPr>
          <w:ilvl w:val="0"/>
          <w:numId w:val="30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</w:t>
      </w:r>
      <w:r>
        <w:t>add vendor in the</w:t>
      </w:r>
      <w:r>
        <w:t xml:space="preserve">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lastRenderedPageBreak/>
        <w:t>Post-conditions</w:t>
      </w:r>
    </w:p>
    <w:p w14:paraId="3E76A4C1" w14:textId="404BEA45" w:rsidR="00874FCF" w:rsidRPr="006A3533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166528">
        <w:rPr>
          <w:lang w:val="en-US" w:eastAsia="ja-JP"/>
        </w:rPr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E066D3">
      <w:pPr>
        <w:pStyle w:val="ListParagraph"/>
        <w:numPr>
          <w:ilvl w:val="0"/>
          <w:numId w:val="31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This use case describes</w:t>
      </w:r>
      <w:r>
        <w:t xml:space="preserve"> how the user </w:t>
      </w:r>
      <w:r>
        <w:t xml:space="preserve">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46DD4B56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E066D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lastRenderedPageBreak/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t>Database Table Involved</w:t>
      </w:r>
    </w:p>
    <w:p w14:paraId="424F69C7" w14:textId="35874475" w:rsidR="00B070E7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</w:t>
      </w:r>
      <w:r>
        <w:t xml:space="preserve">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lastRenderedPageBreak/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Alternate Flow</w:t>
      </w:r>
    </w:p>
    <w:p w14:paraId="3360E8EC" w14:textId="1A214AC3" w:rsidR="00065697" w:rsidRDefault="00065697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Database Table Involved</w:t>
      </w:r>
    </w:p>
    <w:p w14:paraId="58B6F5F4" w14:textId="3F1CB726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047A4873" w14:textId="389FF8F6" w:rsidR="00B36ED0" w:rsidRPr="008D5713" w:rsidRDefault="00B36ED0" w:rsidP="00B36ED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4.1.13 UC-013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623A1561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9530D84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323A74A5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0799A2CE" w14:textId="0EB962CE" w:rsidR="00B36ED0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 w:rsidR="00045147">
        <w:t>Admin</w:t>
      </w:r>
      <w:proofErr w:type="gramEnd"/>
    </w:p>
    <w:p w14:paraId="2C07698A" w14:textId="6DC100C8" w:rsidR="00B36ED0" w:rsidRPr="006407CC" w:rsidRDefault="00A115CF" w:rsidP="00B36ED0">
      <w:pPr>
        <w:spacing w:line="360" w:lineRule="auto"/>
        <w:ind w:left="1134"/>
      </w:pPr>
      <w:r>
        <w:rPr>
          <w:noProof/>
        </w:rPr>
        <w:drawing>
          <wp:inline distT="0" distB="0" distL="0" distR="0" wp14:anchorId="2047E7D1" wp14:editId="12B0BD78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F85" w14:textId="77777777" w:rsidR="00B36ED0" w:rsidRPr="00BB17A5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522259BB" w14:textId="77777777" w:rsidR="00B36ED0" w:rsidRPr="00A142C7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0AD941AA" w14:textId="77777777" w:rsidR="00B36ED0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4BB8CB5B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0B5E4F88" w14:textId="77777777" w:rsidR="00B36ED0" w:rsidRPr="001F5090" w:rsidRDefault="00B36ED0" w:rsidP="00B36ED0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5FB4C1D0" w14:textId="77777777" w:rsidR="00B36ED0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1AB92A27" w14:textId="61DA4B25" w:rsidR="00B36ED0" w:rsidRDefault="00B36ED0" w:rsidP="005162B8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1843B626" w14:textId="77777777" w:rsidR="00556F5F" w:rsidRDefault="00556F5F" w:rsidP="00556F5F">
      <w:pPr>
        <w:spacing w:line="360" w:lineRule="auto"/>
        <w:ind w:left="990"/>
        <w:jc w:val="both"/>
      </w:pPr>
    </w:p>
    <w:p w14:paraId="0558B51E" w14:textId="77777777" w:rsidR="00556F5F" w:rsidRDefault="00556F5F" w:rsidP="00556F5F">
      <w:pPr>
        <w:spacing w:line="360" w:lineRule="auto"/>
        <w:ind w:left="990"/>
        <w:jc w:val="both"/>
      </w:pPr>
    </w:p>
    <w:p w14:paraId="3AB9C847" w14:textId="77777777" w:rsidR="00556F5F" w:rsidRDefault="00556F5F" w:rsidP="00556F5F">
      <w:pPr>
        <w:spacing w:line="360" w:lineRule="auto"/>
        <w:ind w:left="990"/>
        <w:jc w:val="both"/>
      </w:pPr>
    </w:p>
    <w:p w14:paraId="6BA7AAAF" w14:textId="77777777" w:rsidR="00556F5F" w:rsidRDefault="00556F5F" w:rsidP="00556F5F">
      <w:pPr>
        <w:spacing w:line="360" w:lineRule="auto"/>
        <w:ind w:left="990"/>
        <w:jc w:val="both"/>
      </w:pPr>
    </w:p>
    <w:p w14:paraId="6FC4B5F0" w14:textId="77777777" w:rsidR="00556F5F" w:rsidRDefault="00556F5F" w:rsidP="00556F5F">
      <w:pPr>
        <w:spacing w:line="360" w:lineRule="auto"/>
        <w:ind w:left="990"/>
        <w:jc w:val="both"/>
      </w:pPr>
    </w:p>
    <w:p w14:paraId="438669F9" w14:textId="77777777" w:rsidR="00556F5F" w:rsidRDefault="00556F5F" w:rsidP="00556F5F">
      <w:pPr>
        <w:spacing w:line="360" w:lineRule="auto"/>
        <w:ind w:left="990"/>
        <w:jc w:val="both"/>
      </w:pPr>
    </w:p>
    <w:p w14:paraId="0639012C" w14:textId="77777777" w:rsidR="00556F5F" w:rsidRPr="00DB5D71" w:rsidRDefault="00556F5F" w:rsidP="00556F5F">
      <w:pPr>
        <w:spacing w:line="360" w:lineRule="auto"/>
        <w:ind w:left="990"/>
        <w:jc w:val="both"/>
      </w:pPr>
    </w:p>
    <w:p w14:paraId="4C92CA6C" w14:textId="77777777" w:rsidR="00B36ED0" w:rsidRDefault="00B36ED0" w:rsidP="00B36ED0">
      <w:pPr>
        <w:jc w:val="both"/>
        <w:rPr>
          <w:b/>
        </w:rPr>
      </w:pPr>
      <w:r>
        <w:rPr>
          <w:b/>
        </w:rPr>
        <w:t>Screen Design</w:t>
      </w:r>
    </w:p>
    <w:p w14:paraId="366C6A2D" w14:textId="5B8424F3" w:rsidR="00B36ED0" w:rsidRPr="00CB5F24" w:rsidRDefault="00556F5F" w:rsidP="00B36ED0">
      <w:pPr>
        <w:jc w:val="both"/>
      </w:pPr>
      <w:r w:rsidRPr="00556F5F">
        <w:lastRenderedPageBreak/>
        <w:drawing>
          <wp:inline distT="0" distB="0" distL="0" distR="0" wp14:anchorId="778A70D7" wp14:editId="4FCFF0F5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B1F" w14:textId="77777777" w:rsidR="00B36ED0" w:rsidRDefault="00B36ED0" w:rsidP="00B36ED0">
      <w:pPr>
        <w:spacing w:before="0" w:line="360" w:lineRule="auto"/>
        <w:jc w:val="both"/>
        <w:rPr>
          <w:b/>
        </w:rPr>
      </w:pPr>
    </w:p>
    <w:p w14:paraId="32E1AF1B" w14:textId="77777777" w:rsidR="00B36ED0" w:rsidRPr="006407CC" w:rsidRDefault="00B36ED0" w:rsidP="00B36ED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707689E" w14:textId="77777777" w:rsidR="00B36ED0" w:rsidRPr="005B762C" w:rsidRDefault="00B36ED0" w:rsidP="00B36ED0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79" w:name="_4.1.9_UC-009:_Prepare"/>
      <w:bookmarkEnd w:id="79"/>
      <w:r w:rsidRPr="005B762C">
        <w:rPr>
          <w:lang w:val="en-US" w:eastAsia="ja-JP"/>
        </w:rPr>
        <w:tab/>
      </w:r>
    </w:p>
    <w:p w14:paraId="124525A8" w14:textId="77777777" w:rsidR="00B36ED0" w:rsidRDefault="00B36ED0" w:rsidP="00B36ED0">
      <w:pPr>
        <w:suppressAutoHyphens w:val="0"/>
        <w:spacing w:before="0"/>
      </w:pPr>
    </w:p>
    <w:p w14:paraId="39D1B3C5" w14:textId="15A731D1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4.1.14 UC-014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 add quotation in the</w:t>
      </w:r>
      <w:r>
        <w:t xml:space="preserve">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E066D3">
      <w:pPr>
        <w:pStyle w:val="ListParagraph"/>
        <w:numPr>
          <w:ilvl w:val="0"/>
          <w:numId w:val="4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42A26AD7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4.1.15 UC-015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>
        <w:t>upload</w:t>
      </w:r>
      <w:r>
        <w:t xml:space="preserve">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5AB3089A" w14:textId="77777777" w:rsidR="008C7966" w:rsidRDefault="008C7966" w:rsidP="008C796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80" w:name="_Toc35893874"/>
      <w:bookmarkStart w:id="81" w:name="_Toc159832029"/>
      <w:bookmarkEnd w:id="78"/>
      <w:r>
        <w:rPr>
          <w:b w:val="0"/>
          <w:lang w:val="en-US" w:eastAsia="ja-JP"/>
        </w:rPr>
        <w:t>4.1.16 UC-016: Employee Portal</w:t>
      </w:r>
    </w:p>
    <w:p w14:paraId="215DE8AB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2AB3B11A" w14:textId="77777777" w:rsidR="008C7966" w:rsidRPr="00EE7F47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4A9E0923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2BD163A0" w14:textId="77777777" w:rsidR="008C7966" w:rsidRDefault="008C7966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1AE7B7C9" w14:textId="77777777" w:rsidR="008C7966" w:rsidRDefault="008C7966" w:rsidP="008C7966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FD10C78" wp14:editId="610C6D70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882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118A5FCD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489F685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3BC304E3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439F57A0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52F162D3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1169205B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090B0586" w14:textId="77777777" w:rsidR="008C7966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lastRenderedPageBreak/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06DF9D94" w14:textId="77777777" w:rsidR="008C7966" w:rsidRPr="00F24DD5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4BACFD93" w14:textId="77777777" w:rsidR="008C7966" w:rsidRPr="00F24DD5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4688BCD4" w14:textId="77777777" w:rsidR="008C7966" w:rsidRPr="00F24DD5" w:rsidRDefault="008C7966" w:rsidP="008C7966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06C0F559" w14:textId="77777777" w:rsid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3911320" w14:textId="77777777" w:rsidR="008C7966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5F978A84" w14:textId="77777777" w:rsidR="008C7966" w:rsidRDefault="008C7966" w:rsidP="008C7966">
      <w:pPr>
        <w:rPr>
          <w:b/>
          <w:bCs/>
          <w:lang w:val="en-US" w:eastAsia="ja-JP"/>
        </w:rPr>
      </w:pPr>
      <w:r w:rsidRPr="00D905AA">
        <w:rPr>
          <w:b/>
          <w:bCs/>
          <w:lang w:val="en-US" w:eastAsia="ja-JP"/>
        </w:rPr>
        <w:drawing>
          <wp:inline distT="0" distB="0" distL="0" distR="0" wp14:anchorId="5A248C94" wp14:editId="34CF4844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644" w14:textId="77777777" w:rsidR="008C7966" w:rsidRDefault="008C7966" w:rsidP="008C7966">
      <w:pPr>
        <w:rPr>
          <w:b/>
          <w:bCs/>
          <w:lang w:val="en-US" w:eastAsia="ja-JP"/>
        </w:rPr>
      </w:pPr>
    </w:p>
    <w:p w14:paraId="3327F027" w14:textId="77777777" w:rsidR="008C7966" w:rsidRDefault="008C7966" w:rsidP="008C7966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34CCA8" w14:textId="77777777" w:rsidR="008C7966" w:rsidRP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6A9BFD41" w14:textId="77777777" w:rsid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7D4F979A" w14:textId="77777777" w:rsidR="008C7966" w:rsidRPr="008C7966" w:rsidRDefault="008C7966" w:rsidP="008C7966">
      <w:pPr>
        <w:rPr>
          <w:lang w:val="en-US" w:eastAsia="ja-JP"/>
        </w:rPr>
      </w:pPr>
    </w:p>
    <w:p w14:paraId="7177EBD9" w14:textId="77777777" w:rsidR="008C7966" w:rsidRDefault="008C7966" w:rsidP="008C7966">
      <w:pPr>
        <w:rPr>
          <w:lang w:val="en-US" w:eastAsia="ja-JP"/>
        </w:rPr>
      </w:pPr>
    </w:p>
    <w:p w14:paraId="209FDC3E" w14:textId="77777777" w:rsidR="008C7966" w:rsidRPr="008C7966" w:rsidRDefault="008C7966" w:rsidP="008C7966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0F1425BC" w14:textId="49055ACC" w:rsidR="008C7966" w:rsidRDefault="008C7966" w:rsidP="008C4C4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</w:t>
      </w:r>
      <w:r w:rsidR="008C4C4E" w:rsidRPr="008C4C4E">
        <w:rPr>
          <w:b w:val="0"/>
          <w:bCs w:val="0"/>
        </w:rPr>
        <w:t>17 UC-017</w:t>
      </w:r>
      <w:r w:rsidR="008C4C4E">
        <w:rPr>
          <w:b w:val="0"/>
          <w:bCs w:val="0"/>
        </w:rPr>
        <w:t>:</w:t>
      </w:r>
      <w:r w:rsidR="008C4C4E" w:rsidRPr="008C4C4E">
        <w:rPr>
          <w:b w:val="0"/>
          <w:bCs w:val="0"/>
        </w:rPr>
        <w:t xml:space="preserve"> Report Issue</w:t>
      </w:r>
    </w:p>
    <w:p w14:paraId="5A81A4D2" w14:textId="62685F47" w:rsidR="008C4C4E" w:rsidRDefault="008C4C4E" w:rsidP="008C4C4E">
      <w:r>
        <w:t>Purpose</w:t>
      </w:r>
    </w:p>
    <w:p w14:paraId="1090F6CF" w14:textId="0DEBF30A" w:rsidR="00275F9D" w:rsidRDefault="00275F9D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7A5A1FFC" w14:textId="590250D5" w:rsidR="00275F9D" w:rsidRDefault="00275F9D" w:rsidP="00275F9D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2F804DB4" w14:textId="77777777" w:rsidR="00275F9D" w:rsidRDefault="00275F9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7AE348E" w14:textId="1F9E026A" w:rsidR="00275F9D" w:rsidRDefault="006D28D5" w:rsidP="006D28D5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BCF57A1" wp14:editId="4F90D21B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A441" w14:textId="5A4DC6D8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5962DAA4" w14:textId="5037361C" w:rsidR="006D28D5" w:rsidRPr="00531FF1" w:rsidRDefault="006D28D5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7FA5AD9D" w14:textId="50A177B6" w:rsidR="006D28D5" w:rsidRPr="00531FF1" w:rsidRDefault="006D28D5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3967E188" w14:textId="7B6B0029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2ECAFEBA" w14:textId="6B86D1D0" w:rsidR="006D28D5" w:rsidRPr="00531FF1" w:rsidRDefault="000D313C" w:rsidP="00E066D3">
      <w:pPr>
        <w:pStyle w:val="ListParagraph"/>
        <w:numPr>
          <w:ilvl w:val="0"/>
          <w:numId w:val="45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="00A53D5F" w:rsidRPr="00531FF1">
        <w:rPr>
          <w:lang w:val="en-US" w:eastAsia="ja-JP"/>
        </w:rPr>
        <w:t xml:space="preserve"> and sweet success alert message should be displayed.</w:t>
      </w:r>
    </w:p>
    <w:p w14:paraId="755067C9" w14:textId="31897EF0" w:rsidR="000D313C" w:rsidRPr="00531FF1" w:rsidRDefault="000D313C" w:rsidP="00E066D3">
      <w:pPr>
        <w:pStyle w:val="ListParagraph"/>
        <w:numPr>
          <w:ilvl w:val="0"/>
          <w:numId w:val="45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</w:t>
      </w:r>
      <w:r w:rsidR="00C63F88" w:rsidRPr="00531FF1">
        <w:rPr>
          <w:lang w:val="en-US" w:eastAsia="ja-JP"/>
        </w:rPr>
        <w:t>.</w:t>
      </w:r>
    </w:p>
    <w:p w14:paraId="20E9DA53" w14:textId="161FDEF3" w:rsidR="00C63F88" w:rsidRPr="00531FF1" w:rsidRDefault="00C63F88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4EE70D06" w14:textId="26B27D3A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0DE69A99" w14:textId="029E2337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586A472" w14:textId="57938923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05C7A7B1" w14:textId="1F0C3A20" w:rsidR="00C63F88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</w:t>
      </w:r>
      <w:r w:rsidR="00531FF1" w:rsidRPr="00531FF1">
        <w:rPr>
          <w:lang w:val="en-US" w:eastAsia="ja-JP"/>
        </w:rPr>
        <w:t>updated in the database and sweet success message should be displayed.</w:t>
      </w:r>
    </w:p>
    <w:p w14:paraId="29DB6C6C" w14:textId="44856F5A" w:rsidR="00531FF1" w:rsidRDefault="00531FF1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7EEE2A43" w14:textId="25BE3C94" w:rsidR="00531FF1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1CD3BC7" w14:textId="3EBC27D8" w:rsidR="00C22422" w:rsidRPr="00C22422" w:rsidRDefault="00C22422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71566228" w14:textId="56F899B0" w:rsidR="00C22422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4804CBED" w14:textId="77B9055A" w:rsidR="00C22422" w:rsidRDefault="00C22422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5ED5C33E" w14:textId="46DA57B5" w:rsidR="00C22422" w:rsidRPr="000A40A6" w:rsidRDefault="00C22422" w:rsidP="00C224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22AA6F84" w14:textId="5B40734E" w:rsidR="00C22422" w:rsidRDefault="000A40A6" w:rsidP="00C22422">
      <w:pPr>
        <w:rPr>
          <w:lang w:val="en-US" w:eastAsia="ja-JP"/>
        </w:rPr>
      </w:pPr>
      <w:r w:rsidRPr="000A40A6">
        <w:rPr>
          <w:lang w:val="en-US" w:eastAsia="ja-JP"/>
        </w:rPr>
        <w:drawing>
          <wp:inline distT="0" distB="0" distL="0" distR="0" wp14:anchorId="52945572" wp14:editId="2603A379">
            <wp:extent cx="6132830" cy="2912745"/>
            <wp:effectExtent l="0" t="0" r="1270" b="1905"/>
            <wp:docPr id="101280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E72" w14:textId="77777777" w:rsidR="000A40A6" w:rsidRDefault="000A40A6" w:rsidP="00C22422">
      <w:pPr>
        <w:rPr>
          <w:lang w:val="en-US" w:eastAsia="ja-JP"/>
        </w:rPr>
      </w:pPr>
    </w:p>
    <w:p w14:paraId="1A29B3F2" w14:textId="193B1D9A" w:rsidR="000A40A6" w:rsidRPr="0088290E" w:rsidRDefault="000A40A6" w:rsidP="00C224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lastRenderedPageBreak/>
        <w:t>Database Table Involved</w:t>
      </w:r>
    </w:p>
    <w:p w14:paraId="5F8FB8DA" w14:textId="080E4328" w:rsidR="000A40A6" w:rsidRPr="0088290E" w:rsidRDefault="0088290E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B770D27" w14:textId="77777777" w:rsidR="00531FF1" w:rsidRPr="00275F9D" w:rsidRDefault="00531FF1" w:rsidP="006D28D5">
      <w:pPr>
        <w:rPr>
          <w:lang w:val="en-US" w:eastAsia="ja-JP"/>
        </w:rPr>
      </w:pPr>
    </w:p>
    <w:p w14:paraId="244DE1A2" w14:textId="77777777" w:rsidR="008C4C4E" w:rsidRPr="008C4C4E" w:rsidRDefault="008C4C4E" w:rsidP="008C4C4E"/>
    <w:p w14:paraId="073AF6CF" w14:textId="30C2D9AF" w:rsidR="0088290E" w:rsidRPr="0088290E" w:rsidRDefault="0088290E" w:rsidP="0088290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4.1.18 UC-018 Request New Asset</w:t>
      </w:r>
    </w:p>
    <w:p w14:paraId="1609C261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0F72CD33" w14:textId="05BE184E" w:rsidR="0088290E" w:rsidRPr="00EE7F47" w:rsidRDefault="0088290E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4236CC5C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4B4AAD0E" w14:textId="77777777" w:rsidR="0088290E" w:rsidRDefault="0088290E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53487105" w14:textId="329E3756" w:rsidR="0088290E" w:rsidRDefault="00E42363" w:rsidP="00E42363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ABDA8CB" wp14:editId="153244C9">
            <wp:extent cx="4911436" cy="1438275"/>
            <wp:effectExtent l="0" t="0" r="3810" b="0"/>
            <wp:docPr id="8109200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8109200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6D4" w14:textId="4D6F7654" w:rsidR="00E42363" w:rsidRPr="00453897" w:rsidRDefault="00E42363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5A5D78E9" w14:textId="42623119" w:rsidR="00E42363" w:rsidRDefault="00E42363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Employee</w:t>
      </w:r>
      <w:r w:rsidR="00DC6277">
        <w:t xml:space="preserve"> user</w:t>
      </w:r>
      <w:r>
        <w:t xml:space="preserve"> should be </w:t>
      </w:r>
      <w:r w:rsidR="00DC6277">
        <w:t>logged in the applica</w:t>
      </w:r>
      <w:r w:rsidR="00F307CE">
        <w:t>tion.</w:t>
      </w:r>
    </w:p>
    <w:p w14:paraId="6A399A90" w14:textId="4FBCD5BE" w:rsidR="00F307CE" w:rsidRDefault="00F307CE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B065548" w14:textId="0E942E16" w:rsidR="00F307CE" w:rsidRPr="00453897" w:rsidRDefault="00F307CE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79FF8F4C" w14:textId="396E447A" w:rsidR="00F307CE" w:rsidRDefault="00F307CE" w:rsidP="00E066D3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5191F756" w14:textId="06009005" w:rsidR="00D138FC" w:rsidRDefault="00D138FC" w:rsidP="00E066D3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0163082D" w14:textId="79B87351" w:rsidR="00D138FC" w:rsidRPr="00453897" w:rsidRDefault="00D138FC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73E788BC" w14:textId="11921B39" w:rsidR="00D138FC" w:rsidRDefault="00A0537D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9CD7CEA" w14:textId="2C797483" w:rsidR="00A0537D" w:rsidRDefault="00A0537D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clicks on the request new asset button in the </w:t>
      </w:r>
      <w:r w:rsidR="00D0663C">
        <w:t>navbar.</w:t>
      </w:r>
    </w:p>
    <w:p w14:paraId="65272A71" w14:textId="233368AD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>Request New Asset modal should be displayed.</w:t>
      </w:r>
    </w:p>
    <w:p w14:paraId="636205AF" w14:textId="23F1B5E2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1B801A7E" w14:textId="4CCC3899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4524169E" w14:textId="3C956138" w:rsidR="00453897" w:rsidRDefault="00453897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>Issue table should be updated with new information.</w:t>
      </w:r>
    </w:p>
    <w:p w14:paraId="751A6578" w14:textId="6A1EF471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1D582801" w14:textId="52DAF817" w:rsidR="00453897" w:rsidRDefault="00453897" w:rsidP="00E066D3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1CFCA9BD" w14:textId="77777777" w:rsidR="00453897" w:rsidRDefault="00453897" w:rsidP="00453897">
      <w:pPr>
        <w:spacing w:line="360" w:lineRule="auto"/>
        <w:jc w:val="both"/>
      </w:pPr>
    </w:p>
    <w:p w14:paraId="1B803600" w14:textId="776C6288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lastRenderedPageBreak/>
        <w:t>Failure Case</w:t>
      </w:r>
    </w:p>
    <w:p w14:paraId="4D858ACD" w14:textId="5F762EA7" w:rsidR="00453897" w:rsidRDefault="00453897" w:rsidP="00E066D3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32A90984" w14:textId="710C8762" w:rsidR="0088290E" w:rsidRPr="004E2712" w:rsidRDefault="00453897" w:rsidP="0088290E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4A0BD5B9" w14:textId="04E58426" w:rsidR="00453897" w:rsidRDefault="004E2712" w:rsidP="0088290E">
      <w:r w:rsidRPr="004E2712">
        <w:drawing>
          <wp:inline distT="0" distB="0" distL="0" distR="0" wp14:anchorId="740B5635" wp14:editId="5A0AF61C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A184" w14:textId="77777777" w:rsidR="004E2712" w:rsidRDefault="004E2712" w:rsidP="0088290E"/>
    <w:p w14:paraId="1B2A9FCD" w14:textId="131811EE" w:rsidR="004E2712" w:rsidRPr="004E2712" w:rsidRDefault="004E2712" w:rsidP="0088290E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1D4D507B" w14:textId="47093D19" w:rsidR="004E2712" w:rsidRDefault="004E2712" w:rsidP="00E066D3">
      <w:pPr>
        <w:pStyle w:val="ListParagraph"/>
        <w:numPr>
          <w:ilvl w:val="0"/>
          <w:numId w:val="50"/>
        </w:numPr>
      </w:pPr>
      <w:proofErr w:type="spellStart"/>
      <w:r>
        <w:t>asset_request_master</w:t>
      </w:r>
      <w:proofErr w:type="spellEnd"/>
    </w:p>
    <w:p w14:paraId="2E6F6AB6" w14:textId="77777777" w:rsidR="002C5846" w:rsidRDefault="002C5846" w:rsidP="002C5846"/>
    <w:p w14:paraId="12E2AA06" w14:textId="77777777" w:rsidR="002C5846" w:rsidRDefault="002C5846" w:rsidP="002C5846"/>
    <w:p w14:paraId="5C7ABDD8" w14:textId="77777777" w:rsidR="002C5846" w:rsidRDefault="002C5846" w:rsidP="002C5846"/>
    <w:p w14:paraId="06A63C95" w14:textId="77777777" w:rsidR="002C5846" w:rsidRDefault="002C5846" w:rsidP="002C5846"/>
    <w:p w14:paraId="16755604" w14:textId="77777777" w:rsidR="002C5846" w:rsidRPr="0088290E" w:rsidRDefault="002C5846" w:rsidP="002C5846"/>
    <w:p w14:paraId="41FF71A5" w14:textId="45AEBD5A" w:rsidR="002C5846" w:rsidRDefault="002C5846" w:rsidP="002C5846">
      <w:pPr>
        <w:pStyle w:val="Heading3"/>
        <w:numPr>
          <w:ilvl w:val="0"/>
          <w:numId w:val="0"/>
        </w:numPr>
        <w:rPr>
          <w:b w:val="0"/>
          <w:bCs w:val="0"/>
        </w:rPr>
      </w:pPr>
      <w:bookmarkStart w:id="82" w:name="_PD01E:_Prepare_and"/>
      <w:bookmarkStart w:id="83" w:name="_PD01G:_Prepare_and_1"/>
      <w:bookmarkEnd w:id="80"/>
      <w:bookmarkEnd w:id="81"/>
      <w:bookmarkEnd w:id="82"/>
      <w:bookmarkEnd w:id="83"/>
      <w:r w:rsidRPr="002C5846">
        <w:rPr>
          <w:b w:val="0"/>
          <w:bCs w:val="0"/>
        </w:rPr>
        <w:t xml:space="preserve">4.1.19 Update Vendor Details </w:t>
      </w:r>
    </w:p>
    <w:p w14:paraId="4069AB3F" w14:textId="34B8575A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Purpose</w:t>
      </w:r>
    </w:p>
    <w:p w14:paraId="40573E7F" w14:textId="3A044780" w:rsidR="002C5846" w:rsidRPr="002C5846" w:rsidRDefault="002C5846" w:rsidP="002C5846">
      <w:pPr>
        <w:pStyle w:val="ListParagraph"/>
        <w:numPr>
          <w:ilvl w:val="0"/>
          <w:numId w:val="50"/>
        </w:numPr>
        <w:rPr>
          <w:lang w:val="en-US" w:eastAsia="ja-JP"/>
        </w:rPr>
      </w:pPr>
      <w:r w:rsidRPr="002C5846">
        <w:rPr>
          <w:lang w:val="en-US" w:eastAsia="ja-JP"/>
        </w:rPr>
        <w:t xml:space="preserve">The use case describes how the </w:t>
      </w:r>
      <w:r w:rsidRPr="002C5846">
        <w:rPr>
          <w:lang w:val="en-US" w:eastAsia="ja-JP"/>
        </w:rPr>
        <w:t>admin</w:t>
      </w:r>
      <w:r w:rsidRPr="002C5846">
        <w:rPr>
          <w:lang w:val="en-US" w:eastAsia="ja-JP"/>
        </w:rPr>
        <w:t xml:space="preserve"> should </w:t>
      </w:r>
      <w:r w:rsidRPr="002C5846">
        <w:rPr>
          <w:lang w:val="en-US" w:eastAsia="ja-JP"/>
        </w:rPr>
        <w:t>update vendor details</w:t>
      </w:r>
      <w:r w:rsidRPr="002C5846">
        <w:rPr>
          <w:lang w:val="en-US" w:eastAsia="ja-JP"/>
        </w:rPr>
        <w:t>.</w:t>
      </w:r>
    </w:p>
    <w:p w14:paraId="65ADC289" w14:textId="29219535" w:rsidR="002C5846" w:rsidRPr="002C5846" w:rsidRDefault="002C5846" w:rsidP="002C5846">
      <w:pPr>
        <w:rPr>
          <w:b/>
          <w:bCs/>
          <w:lang w:val="en-US" w:eastAsia="ja-JP"/>
        </w:rPr>
      </w:pPr>
      <w:r w:rsidRPr="002C5846">
        <w:rPr>
          <w:b/>
          <w:bCs/>
          <w:lang w:val="en-US" w:eastAsia="ja-JP"/>
        </w:rPr>
        <w:t>Actor(s)</w:t>
      </w:r>
    </w:p>
    <w:p w14:paraId="0515ABE8" w14:textId="77777777" w:rsidR="002C5846" w:rsidRDefault="002C5846" w:rsidP="002C5846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46C9414A" w14:textId="77777777" w:rsidR="002C5846" w:rsidRPr="002C5846" w:rsidRDefault="002C5846" w:rsidP="002C5846"/>
    <w:p w14:paraId="41CB2785" w14:textId="3D7468B2" w:rsidR="002C5846" w:rsidRDefault="002C5846" w:rsidP="002C5846">
      <w:pPr>
        <w:ind w:left="720" w:firstLine="360"/>
      </w:pPr>
      <w:r>
        <w:rPr>
          <w:noProof/>
        </w:rPr>
        <w:drawing>
          <wp:inline distT="0" distB="0" distL="0" distR="0" wp14:anchorId="35E142BE" wp14:editId="73F66242">
            <wp:extent cx="4849091" cy="1438275"/>
            <wp:effectExtent l="0" t="0" r="8890" b="0"/>
            <wp:docPr id="727325739" name="Picture 36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5739" name="Picture 36" descr="A diagram of a person's process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22" cy="14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7CD" w14:textId="30E9D59C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lastRenderedPageBreak/>
        <w:t>Pre-conditions</w:t>
      </w:r>
    </w:p>
    <w:p w14:paraId="4B8B3019" w14:textId="5217E216" w:rsidR="002C5846" w:rsidRDefault="002C5846" w:rsidP="002C5846">
      <w:pPr>
        <w:pStyle w:val="ListParagraph"/>
        <w:numPr>
          <w:ilvl w:val="0"/>
          <w:numId w:val="43"/>
        </w:numPr>
      </w:pPr>
      <w:r>
        <w:t>User should be logged in the application as Admin.</w:t>
      </w:r>
    </w:p>
    <w:p w14:paraId="591FBD3B" w14:textId="3B7E0D42" w:rsidR="002C5846" w:rsidRDefault="002C5846" w:rsidP="002C5846">
      <w:pPr>
        <w:pStyle w:val="ListParagraph"/>
        <w:numPr>
          <w:ilvl w:val="0"/>
          <w:numId w:val="43"/>
        </w:numPr>
      </w:pPr>
      <w:r>
        <w:t>Add Quotation screen should be displayed.</w:t>
      </w:r>
    </w:p>
    <w:p w14:paraId="4B86BC2A" w14:textId="62CDA45E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Post-conditions</w:t>
      </w:r>
    </w:p>
    <w:p w14:paraId="36414419" w14:textId="7BF743D5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Vendor details should be updated in the </w:t>
      </w:r>
      <w:proofErr w:type="gramStart"/>
      <w:r>
        <w:t>database</w:t>
      </w:r>
      <w:proofErr w:type="gramEnd"/>
    </w:p>
    <w:p w14:paraId="01E8D75D" w14:textId="70E920B2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Add quotation screen should be refreshed with the update </w:t>
      </w:r>
      <w:proofErr w:type="gramStart"/>
      <w:r>
        <w:t>information</w:t>
      </w:r>
      <w:proofErr w:type="gramEnd"/>
    </w:p>
    <w:p w14:paraId="000BCF80" w14:textId="5F03A4C2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Basic Flow</w:t>
      </w:r>
    </w:p>
    <w:p w14:paraId="58DE0E80" w14:textId="0C03C5B8" w:rsidR="002C5846" w:rsidRDefault="002C5846" w:rsidP="002C5846">
      <w:pPr>
        <w:pStyle w:val="ListParagraph"/>
        <w:numPr>
          <w:ilvl w:val="0"/>
          <w:numId w:val="52"/>
        </w:numPr>
      </w:pPr>
      <w:r>
        <w:t>Add quotation screen should be displayed.</w:t>
      </w:r>
    </w:p>
    <w:p w14:paraId="282B97F1" w14:textId="08B39834" w:rsidR="002C5846" w:rsidRDefault="002C5846" w:rsidP="002C5846">
      <w:pPr>
        <w:pStyle w:val="ListParagraph"/>
        <w:numPr>
          <w:ilvl w:val="0"/>
          <w:numId w:val="52"/>
        </w:numPr>
      </w:pPr>
      <w:r>
        <w:t>User clicks on the update details button.</w:t>
      </w:r>
    </w:p>
    <w:p w14:paraId="53078876" w14:textId="02FDCF96" w:rsidR="002C5846" w:rsidRDefault="002C5846" w:rsidP="002C5846">
      <w:pPr>
        <w:pStyle w:val="ListParagraph"/>
        <w:numPr>
          <w:ilvl w:val="0"/>
          <w:numId w:val="52"/>
        </w:numPr>
      </w:pPr>
      <w:r>
        <w:t>Update Vendor Details modal should be displayed.</w:t>
      </w:r>
    </w:p>
    <w:p w14:paraId="5B8E1E18" w14:textId="2DBABF86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User clicks on the update button. </w:t>
      </w:r>
    </w:p>
    <w:p w14:paraId="1F9E3D8B" w14:textId="7D7D3E0D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and user should be redirected to the add quotation screen.</w:t>
      </w:r>
    </w:p>
    <w:p w14:paraId="114A149C" w14:textId="04EFAEDD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Alternate Flow</w:t>
      </w:r>
    </w:p>
    <w:p w14:paraId="6C60F92D" w14:textId="55CE01BA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3C630314" w14:textId="3BF87623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Failure Case</w:t>
      </w:r>
    </w:p>
    <w:p w14:paraId="2C94B87F" w14:textId="43767843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50235382" w14:textId="1F0D08D0" w:rsidR="002C5846" w:rsidRDefault="002C5846" w:rsidP="002C5846">
      <w:pPr>
        <w:rPr>
          <w:b/>
          <w:bCs/>
        </w:rPr>
      </w:pPr>
      <w:r w:rsidRPr="002C5846">
        <w:rPr>
          <w:b/>
          <w:bCs/>
        </w:rPr>
        <w:t>Screen Design</w:t>
      </w:r>
    </w:p>
    <w:p w14:paraId="4F81E643" w14:textId="51F7F0E0" w:rsidR="002C5846" w:rsidRDefault="002C5846" w:rsidP="002C5846">
      <w:pPr>
        <w:rPr>
          <w:b/>
          <w:bCs/>
        </w:rPr>
      </w:pPr>
      <w:r w:rsidRPr="002C5846">
        <w:rPr>
          <w:b/>
          <w:bCs/>
        </w:rPr>
        <w:drawing>
          <wp:inline distT="0" distB="0" distL="0" distR="0" wp14:anchorId="2FE0B07F" wp14:editId="19F51466">
            <wp:extent cx="6132830" cy="2917825"/>
            <wp:effectExtent l="0" t="0" r="1270" b="0"/>
            <wp:docPr id="16757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5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0C7B" w14:textId="77777777" w:rsidR="002C5846" w:rsidRDefault="002C5846" w:rsidP="002C5846">
      <w:pPr>
        <w:rPr>
          <w:b/>
          <w:bCs/>
        </w:rPr>
      </w:pPr>
    </w:p>
    <w:p w14:paraId="3370B899" w14:textId="3C89C78C" w:rsidR="002C5846" w:rsidRDefault="002C5846" w:rsidP="002C5846">
      <w:pPr>
        <w:rPr>
          <w:b/>
          <w:bCs/>
        </w:rPr>
      </w:pPr>
      <w:r>
        <w:rPr>
          <w:b/>
          <w:bCs/>
        </w:rPr>
        <w:t>Database Table Involved</w:t>
      </w:r>
    </w:p>
    <w:p w14:paraId="36AB548F" w14:textId="5E7CAF5E" w:rsidR="002C5846" w:rsidRPr="002C5846" w:rsidRDefault="002C5846" w:rsidP="002C5846">
      <w:pPr>
        <w:pStyle w:val="ListParagraph"/>
        <w:numPr>
          <w:ilvl w:val="0"/>
          <w:numId w:val="53"/>
        </w:numPr>
      </w:pPr>
      <w:proofErr w:type="spellStart"/>
      <w:r w:rsidRPr="002C5846">
        <w:t>asset_vendor_master</w:t>
      </w:r>
      <w:proofErr w:type="spellEnd"/>
    </w:p>
    <w:sectPr w:rsidR="002C5846" w:rsidRPr="002C5846" w:rsidSect="005651E2">
      <w:headerReference w:type="default" r:id="rId55"/>
      <w:footerReference w:type="default" r:id="rId56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AC95A" w14:textId="77777777" w:rsidR="00767BB5" w:rsidRDefault="00767BB5">
      <w:pPr>
        <w:spacing w:before="0"/>
      </w:pPr>
      <w:r>
        <w:separator/>
      </w:r>
    </w:p>
  </w:endnote>
  <w:endnote w:type="continuationSeparator" w:id="0">
    <w:p w14:paraId="58C0060A" w14:textId="77777777" w:rsidR="00767BB5" w:rsidRDefault="00767BB5">
      <w:pPr>
        <w:spacing w:before="0"/>
      </w:pPr>
      <w:r>
        <w:continuationSeparator/>
      </w:r>
    </w:p>
  </w:endnote>
  <w:endnote w:type="continuationNotice" w:id="1">
    <w:p w14:paraId="001F6337" w14:textId="77777777" w:rsidR="00767BB5" w:rsidRDefault="00767BB5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88F1DA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E5F94" w14:textId="77777777" w:rsidR="00767BB5" w:rsidRDefault="00767BB5">
      <w:pPr>
        <w:spacing w:before="0"/>
      </w:pPr>
      <w:r>
        <w:separator/>
      </w:r>
    </w:p>
  </w:footnote>
  <w:footnote w:type="continuationSeparator" w:id="0">
    <w:p w14:paraId="1905BCFC" w14:textId="77777777" w:rsidR="00767BB5" w:rsidRDefault="00767BB5">
      <w:pPr>
        <w:spacing w:before="0"/>
      </w:pPr>
      <w:r>
        <w:continuationSeparator/>
      </w:r>
    </w:p>
  </w:footnote>
  <w:footnote w:type="continuationNotice" w:id="1">
    <w:p w14:paraId="21EEB11C" w14:textId="77777777" w:rsidR="00767BB5" w:rsidRDefault="00767BB5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5374284"/>
    <w:multiLevelType w:val="hybridMultilevel"/>
    <w:tmpl w:val="861C7D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0C21F31"/>
    <w:multiLevelType w:val="hybridMultilevel"/>
    <w:tmpl w:val="C6985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36721C"/>
    <w:multiLevelType w:val="hybridMultilevel"/>
    <w:tmpl w:val="D56872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113013B"/>
    <w:multiLevelType w:val="hybridMultilevel"/>
    <w:tmpl w:val="C5002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594A2CCC"/>
    <w:multiLevelType w:val="hybridMultilevel"/>
    <w:tmpl w:val="802A4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5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2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38"/>
  </w:num>
  <w:num w:numId="14" w16cid:durableId="341013612">
    <w:abstractNumId w:val="51"/>
  </w:num>
  <w:num w:numId="15" w16cid:durableId="620765069">
    <w:abstractNumId w:val="44"/>
  </w:num>
  <w:num w:numId="16" w16cid:durableId="242567934">
    <w:abstractNumId w:val="30"/>
  </w:num>
  <w:num w:numId="17" w16cid:durableId="1564946261">
    <w:abstractNumId w:val="41"/>
  </w:num>
  <w:num w:numId="18" w16cid:durableId="1873037297">
    <w:abstractNumId w:val="26"/>
  </w:num>
  <w:num w:numId="19" w16cid:durableId="1744067357">
    <w:abstractNumId w:val="38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 w16cid:durableId="1548297890">
    <w:abstractNumId w:val="21"/>
  </w:num>
  <w:num w:numId="21" w16cid:durableId="1623028743">
    <w:abstractNumId w:val="57"/>
  </w:num>
  <w:num w:numId="22" w16cid:durableId="1766149634">
    <w:abstractNumId w:val="39"/>
  </w:num>
  <w:num w:numId="23" w16cid:durableId="175312512">
    <w:abstractNumId w:val="56"/>
  </w:num>
  <w:num w:numId="24" w16cid:durableId="46414011">
    <w:abstractNumId w:val="22"/>
  </w:num>
  <w:num w:numId="25" w16cid:durableId="1290666156">
    <w:abstractNumId w:val="52"/>
  </w:num>
  <w:num w:numId="26" w16cid:durableId="1925066982">
    <w:abstractNumId w:val="20"/>
  </w:num>
  <w:num w:numId="27" w16cid:durableId="1396855638">
    <w:abstractNumId w:val="33"/>
  </w:num>
  <w:num w:numId="28" w16cid:durableId="809903542">
    <w:abstractNumId w:val="55"/>
  </w:num>
  <w:num w:numId="29" w16cid:durableId="1294754691">
    <w:abstractNumId w:val="47"/>
  </w:num>
  <w:num w:numId="30" w16cid:durableId="1789933073">
    <w:abstractNumId w:val="48"/>
  </w:num>
  <w:num w:numId="31" w16cid:durableId="1267690325">
    <w:abstractNumId w:val="50"/>
  </w:num>
  <w:num w:numId="32" w16cid:durableId="1660959058">
    <w:abstractNumId w:val="27"/>
  </w:num>
  <w:num w:numId="33" w16cid:durableId="592276873">
    <w:abstractNumId w:val="54"/>
  </w:num>
  <w:num w:numId="34" w16cid:durableId="859002629">
    <w:abstractNumId w:val="23"/>
  </w:num>
  <w:num w:numId="35" w16cid:durableId="2027897594">
    <w:abstractNumId w:val="24"/>
  </w:num>
  <w:num w:numId="36" w16cid:durableId="360861974">
    <w:abstractNumId w:val="17"/>
  </w:num>
  <w:num w:numId="37" w16cid:durableId="1254895067">
    <w:abstractNumId w:val="43"/>
  </w:num>
  <w:num w:numId="38" w16cid:durableId="1095056516">
    <w:abstractNumId w:val="35"/>
  </w:num>
  <w:num w:numId="39" w16cid:durableId="1642686129">
    <w:abstractNumId w:val="45"/>
  </w:num>
  <w:num w:numId="40" w16cid:durableId="631130171">
    <w:abstractNumId w:val="28"/>
  </w:num>
  <w:num w:numId="41" w16cid:durableId="1550409445">
    <w:abstractNumId w:val="29"/>
  </w:num>
  <w:num w:numId="42" w16cid:durableId="1233932339">
    <w:abstractNumId w:val="18"/>
  </w:num>
  <w:num w:numId="43" w16cid:durableId="2093812247">
    <w:abstractNumId w:val="25"/>
  </w:num>
  <w:num w:numId="44" w16cid:durableId="1301037343">
    <w:abstractNumId w:val="19"/>
  </w:num>
  <w:num w:numId="45" w16cid:durableId="207883369">
    <w:abstractNumId w:val="32"/>
  </w:num>
  <w:num w:numId="46" w16cid:durableId="1332097863">
    <w:abstractNumId w:val="49"/>
  </w:num>
  <w:num w:numId="47" w16cid:durableId="637272112">
    <w:abstractNumId w:val="40"/>
  </w:num>
  <w:num w:numId="48" w16cid:durableId="1026103673">
    <w:abstractNumId w:val="53"/>
  </w:num>
  <w:num w:numId="49" w16cid:durableId="1604261477">
    <w:abstractNumId w:val="46"/>
  </w:num>
  <w:num w:numId="50" w16cid:durableId="289629879">
    <w:abstractNumId w:val="34"/>
  </w:num>
  <w:num w:numId="51" w16cid:durableId="1774589711">
    <w:abstractNumId w:val="31"/>
  </w:num>
  <w:num w:numId="52" w16cid:durableId="6375647">
    <w:abstractNumId w:val="36"/>
  </w:num>
  <w:num w:numId="53" w16cid:durableId="939725426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846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BB5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6D3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BF7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39</Pages>
  <Words>3423</Words>
  <Characters>19516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4</cp:revision>
  <cp:lastPrinted>2016-08-23T23:59:00Z</cp:lastPrinted>
  <dcterms:created xsi:type="dcterms:W3CDTF">2024-03-11T11:51:00Z</dcterms:created>
  <dcterms:modified xsi:type="dcterms:W3CDTF">2024-03-12T07:16:00Z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